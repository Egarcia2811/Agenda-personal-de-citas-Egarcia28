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" w:after="0"/>
        <w:rPr>
          <w:sz w:val="24"/>
          <w:szCs w:val="24"/>
        </w:rPr>
      </w:pPr>
      <w:r>
        <w:rPr>
          <w:b/>
          <w:spacing w:val="-16"/>
          <w:w w:val="75"/>
          <w:sz w:val="24"/>
          <w:szCs w:val="24"/>
        </w:rPr>
        <w:t>T</w:t>
      </w:r>
      <w:r>
        <w:rPr>
          <w:b/>
          <w:spacing w:val="-2"/>
          <w:w w:val="110"/>
          <w:sz w:val="24"/>
          <w:szCs w:val="24"/>
        </w:rPr>
        <w:t>a</w:t>
      </w:r>
      <w:r>
        <w:rPr>
          <w:b/>
          <w:w w:val="105"/>
          <w:sz w:val="24"/>
          <w:szCs w:val="24"/>
        </w:rPr>
        <w:t>b</w:t>
      </w:r>
      <w:r>
        <w:rPr>
          <w:b/>
          <w:spacing w:val="3"/>
          <w:w w:val="105"/>
          <w:sz w:val="24"/>
          <w:szCs w:val="24"/>
        </w:rPr>
        <w:t>l</w:t>
      </w:r>
      <w:r>
        <w:rPr>
          <w:b/>
          <w:w w:val="110"/>
          <w:sz w:val="24"/>
          <w:szCs w:val="24"/>
        </w:rPr>
        <w:t>a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26"/>
          <w:sz w:val="24"/>
          <w:szCs w:val="24"/>
        </w:rPr>
        <w:t xml:space="preserve"> </w:t>
      </w:r>
      <w:r>
        <w:rPr>
          <w:b/>
          <w:w w:val="95"/>
          <w:sz w:val="24"/>
          <w:szCs w:val="24"/>
        </w:rPr>
        <w:t>pr</w:t>
      </w:r>
      <w:r>
        <w:rPr>
          <w:b/>
          <w:w w:val="113"/>
          <w:sz w:val="24"/>
          <w:szCs w:val="24"/>
        </w:rPr>
        <w:t>u</w:t>
      </w:r>
      <w:r>
        <w:rPr>
          <w:b/>
          <w:spacing w:val="2"/>
          <w:w w:val="113"/>
          <w:sz w:val="24"/>
          <w:szCs w:val="24"/>
        </w:rPr>
        <w:t>e</w:t>
      </w:r>
      <w:r>
        <w:rPr>
          <w:b/>
          <w:w w:val="107"/>
          <w:sz w:val="24"/>
          <w:szCs w:val="24"/>
        </w:rPr>
        <w:t>b</w:t>
      </w:r>
      <w:r>
        <w:rPr>
          <w:b/>
          <w:spacing w:val="-3"/>
          <w:w w:val="107"/>
          <w:sz w:val="24"/>
          <w:szCs w:val="24"/>
        </w:rPr>
        <w:t>a</w:t>
      </w:r>
      <w:r>
        <w:rPr>
          <w:b/>
          <w:spacing w:val="-4"/>
          <w:w w:val="132"/>
          <w:sz w:val="24"/>
          <w:szCs w:val="24"/>
        </w:rPr>
        <w:t>s</w:t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00"/>
        <w:rPr/>
      </w:pPr>
      <w:r>
        <w:rPr/>
      </w:r>
    </w:p>
    <w:p>
      <w:pPr>
        <w:pStyle w:val="Normal"/>
        <w:spacing w:lineRule="exact" w:line="240" w:before="18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065" w:type="dxa"/>
        <w:jc w:val="start"/>
        <w:tblInd w:w="99" w:type="dxa"/>
        <w:tblLayout w:type="fixed"/>
        <w:tblCellMar>
          <w:top w:w="0" w:type="dxa"/>
          <w:start w:w="6" w:type="dxa"/>
          <w:bottom w:w="0" w:type="dxa"/>
          <w:end w:w="6" w:type="dxa"/>
        </w:tblCellMar>
        <w:tblLook w:firstRow="1" w:noVBand="0" w:lastRow="1" w:firstColumn="1" w:lastColumn="1" w:noHBand="0" w:val="01e0"/>
      </w:tblPr>
      <w:tblGrid>
        <w:gridCol w:w="1685"/>
        <w:gridCol w:w="1841"/>
        <w:gridCol w:w="2171"/>
        <w:gridCol w:w="2136"/>
        <w:gridCol w:w="2232"/>
      </w:tblGrid>
      <w:tr>
        <w:trPr>
          <w:trHeight w:val="890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w w:val="114"/>
                <w:sz w:val="24"/>
                <w:szCs w:val="24"/>
              </w:rPr>
              <w:t>C</w:t>
            </w:r>
            <w:r>
              <w:rPr>
                <w:b/>
                <w:spacing w:val="-2"/>
                <w:w w:val="114"/>
                <w:sz w:val="24"/>
                <w:szCs w:val="24"/>
              </w:rPr>
              <w:t>a</w:t>
            </w:r>
            <w:r>
              <w:rPr>
                <w:b/>
                <w:spacing w:val="-5"/>
                <w:w w:val="114"/>
                <w:sz w:val="24"/>
                <w:szCs w:val="24"/>
              </w:rPr>
              <w:t>s</w:t>
            </w:r>
            <w:r>
              <w:rPr>
                <w:b/>
                <w:w w:val="114"/>
                <w:sz w:val="24"/>
                <w:szCs w:val="24"/>
              </w:rPr>
              <w:t>o</w:t>
            </w:r>
            <w:r>
              <w:rPr>
                <w:b/>
                <w:spacing w:val="-31"/>
                <w:w w:val="114"/>
                <w:sz w:val="24"/>
                <w:szCs w:val="24"/>
              </w:rPr>
              <w:t xml:space="preserve"> </w:t>
            </w:r>
            <w:r>
              <w:rPr>
                <w:b/>
                <w:w w:val="114"/>
                <w:sz w:val="24"/>
                <w:szCs w:val="24"/>
              </w:rPr>
              <w:t>de</w:t>
            </w:r>
          </w:p>
          <w:p>
            <w:pPr>
              <w:pStyle w:val="Normal"/>
              <w:spacing w:before="19" w:after="0"/>
              <w:ind w:start="99"/>
              <w:rPr>
                <w:sz w:val="24"/>
                <w:szCs w:val="24"/>
              </w:rPr>
            </w:pPr>
            <w:r>
              <w:rPr>
                <w:b/>
                <w:w w:val="95"/>
                <w:sz w:val="24"/>
                <w:szCs w:val="24"/>
              </w:rPr>
              <w:t>pr</w:t>
            </w:r>
            <w:r>
              <w:rPr>
                <w:b/>
                <w:w w:val="113"/>
                <w:sz w:val="24"/>
                <w:szCs w:val="24"/>
              </w:rPr>
              <w:t>u</w:t>
            </w:r>
            <w:r>
              <w:rPr>
                <w:b/>
                <w:spacing w:val="2"/>
                <w:w w:val="113"/>
                <w:sz w:val="24"/>
                <w:szCs w:val="24"/>
              </w:rPr>
              <w:t>e</w:t>
            </w:r>
            <w:r>
              <w:rPr>
                <w:b/>
                <w:w w:val="107"/>
                <w:sz w:val="24"/>
                <w:szCs w:val="24"/>
              </w:rPr>
              <w:t>b</w:t>
            </w:r>
            <w:r>
              <w:rPr>
                <w:b/>
                <w:spacing w:val="-3"/>
                <w:w w:val="107"/>
                <w:sz w:val="24"/>
                <w:szCs w:val="24"/>
              </w:rPr>
              <w:t>a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1"/>
                <w:w w:val="125"/>
                <w:sz w:val="24"/>
                <w:szCs w:val="24"/>
              </w:rPr>
              <w:t>e</w:t>
            </w:r>
            <w:r>
              <w:rPr>
                <w:b/>
                <w:w w:val="110"/>
                <w:sz w:val="24"/>
                <w:szCs w:val="24"/>
              </w:rPr>
              <w:t>qu</w:t>
            </w:r>
            <w:r>
              <w:rPr>
                <w:b/>
                <w:spacing w:val="1"/>
                <w:w w:val="110"/>
                <w:sz w:val="24"/>
                <w:szCs w:val="24"/>
              </w:rPr>
              <w:t>e</w:t>
            </w:r>
            <w:r>
              <w:rPr>
                <w:b/>
                <w:spacing w:val="1"/>
                <w:w w:val="83"/>
                <w:sz w:val="24"/>
                <w:szCs w:val="24"/>
              </w:rPr>
              <w:t>r</w:t>
            </w:r>
            <w:r>
              <w:rPr>
                <w:b/>
                <w:w w:val="104"/>
                <w:sz w:val="24"/>
                <w:szCs w:val="24"/>
              </w:rPr>
              <w:t>i</w:t>
            </w:r>
            <w:r>
              <w:rPr>
                <w:b/>
                <w:spacing w:val="2"/>
                <w:w w:val="104"/>
                <w:sz w:val="24"/>
                <w:szCs w:val="24"/>
              </w:rPr>
              <w:t>m</w:t>
            </w:r>
            <w:r>
              <w:rPr>
                <w:b/>
                <w:w w:val="114"/>
                <w:sz w:val="24"/>
                <w:szCs w:val="24"/>
              </w:rPr>
              <w:t>i</w:t>
            </w:r>
            <w:r>
              <w:rPr>
                <w:b/>
                <w:spacing w:val="-3"/>
                <w:w w:val="114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111"/>
                <w:sz w:val="24"/>
                <w:szCs w:val="24"/>
              </w:rPr>
              <w:t>to</w:t>
            </w:r>
          </w:p>
          <w:p>
            <w:pPr>
              <w:pStyle w:val="Normal"/>
              <w:spacing w:before="19" w:after="0"/>
              <w:ind w:start="99"/>
              <w:rPr>
                <w:sz w:val="24"/>
                <w:szCs w:val="24"/>
              </w:rPr>
            </w:pP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spacing w:val="2"/>
                <w:w w:val="114"/>
                <w:sz w:val="24"/>
                <w:szCs w:val="24"/>
              </w:rPr>
              <w:t>o</w:t>
            </w:r>
            <w:r>
              <w:rPr>
                <w:b/>
                <w:spacing w:val="-2"/>
                <w:w w:val="123"/>
                <w:sz w:val="24"/>
                <w:szCs w:val="24"/>
              </w:rPr>
              <w:t>c</w:t>
            </w:r>
            <w:r>
              <w:rPr>
                <w:b/>
                <w:w w:val="105"/>
                <w:sz w:val="24"/>
                <w:szCs w:val="24"/>
              </w:rPr>
              <w:t>i</w:t>
            </w:r>
            <w:r>
              <w:rPr>
                <w:b/>
                <w:spacing w:val="-2"/>
                <w:w w:val="105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</w:t>
            </w:r>
            <w:r>
              <w:rPr>
                <w:b/>
                <w:spacing w:val="-3"/>
                <w:w w:val="109"/>
                <w:sz w:val="24"/>
                <w:szCs w:val="24"/>
              </w:rPr>
              <w:t>o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w w:val="110"/>
                <w:sz w:val="24"/>
                <w:szCs w:val="24"/>
              </w:rPr>
              <w:t>D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10"/>
                <w:sz w:val="24"/>
                <w:szCs w:val="24"/>
              </w:rPr>
              <w:t>t</w:t>
            </w:r>
            <w:r>
              <w:rPr>
                <w:b/>
                <w:spacing w:val="-3"/>
                <w:w w:val="110"/>
                <w:sz w:val="24"/>
                <w:szCs w:val="24"/>
              </w:rPr>
              <w:t>o</w:t>
            </w:r>
            <w:r>
              <w:rPr>
                <w:b/>
                <w:w w:val="110"/>
                <w:sz w:val="24"/>
                <w:szCs w:val="24"/>
              </w:rPr>
              <w:t>s</w:t>
            </w:r>
            <w:r>
              <w:rPr>
                <w:b/>
                <w:spacing w:val="-12"/>
                <w:w w:val="11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de</w:t>
            </w:r>
            <w:r>
              <w:rPr>
                <w:b/>
                <w:spacing w:val="24"/>
                <w:sz w:val="24"/>
                <w:szCs w:val="24"/>
              </w:rPr>
              <w:t xml:space="preserve"> 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93"/>
                <w:sz w:val="24"/>
                <w:szCs w:val="24"/>
              </w:rPr>
              <w:t>t</w:t>
            </w:r>
            <w:r>
              <w:rPr>
                <w:b/>
                <w:spacing w:val="-9"/>
                <w:w w:val="93"/>
                <w:sz w:val="24"/>
                <w:szCs w:val="24"/>
              </w:rPr>
              <w:t>r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7"/>
                <w:sz w:val="24"/>
                <w:szCs w:val="24"/>
              </w:rPr>
              <w:t>d</w:t>
            </w:r>
            <w:r>
              <w:rPr>
                <w:b/>
                <w:spacing w:val="-3"/>
                <w:w w:val="107"/>
                <w:sz w:val="24"/>
                <w:szCs w:val="24"/>
              </w:rPr>
              <w:t>a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w w:val="105"/>
                <w:sz w:val="24"/>
                <w:szCs w:val="24"/>
              </w:rPr>
              <w:t>u</w:t>
            </w:r>
            <w:r>
              <w:rPr>
                <w:b/>
                <w:spacing w:val="-1"/>
                <w:w w:val="105"/>
                <w:sz w:val="24"/>
                <w:szCs w:val="24"/>
              </w:rPr>
              <w:t>l</w:t>
            </w:r>
            <w:r>
              <w:rPr>
                <w:b/>
                <w:spacing w:val="5"/>
                <w:w w:val="106"/>
                <w:sz w:val="24"/>
                <w:szCs w:val="24"/>
              </w:rPr>
              <w:t>t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do</w:t>
            </w:r>
          </w:p>
          <w:p>
            <w:pPr>
              <w:pStyle w:val="Normal"/>
              <w:spacing w:before="19" w:after="0"/>
              <w:ind w:start="99"/>
              <w:rPr>
                <w:sz w:val="24"/>
                <w:szCs w:val="24"/>
              </w:rPr>
            </w:pP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32"/>
                <w:sz w:val="24"/>
                <w:szCs w:val="24"/>
              </w:rPr>
              <w:t>s</w:t>
            </w:r>
            <w:r>
              <w:rPr>
                <w:b/>
                <w:w w:val="114"/>
                <w:sz w:val="24"/>
                <w:szCs w:val="24"/>
              </w:rPr>
              <w:t>p</w:t>
            </w:r>
            <w:r>
              <w:rPr>
                <w:b/>
                <w:spacing w:val="1"/>
                <w:w w:val="114"/>
                <w:sz w:val="24"/>
                <w:szCs w:val="24"/>
              </w:rPr>
              <w:t>e</w:t>
            </w:r>
            <w:r>
              <w:rPr>
                <w:b/>
                <w:spacing w:val="-9"/>
                <w:w w:val="83"/>
                <w:sz w:val="24"/>
                <w:szCs w:val="24"/>
              </w:rPr>
              <w:t>r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</w:t>
            </w:r>
            <w:r>
              <w:rPr>
                <w:b/>
                <w:spacing w:val="-3"/>
                <w:w w:val="109"/>
                <w:sz w:val="24"/>
                <w:szCs w:val="24"/>
              </w:rPr>
              <w:t>o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spacing w:val="-2"/>
                <w:w w:val="87"/>
                <w:sz w:val="24"/>
                <w:szCs w:val="24"/>
              </w:rPr>
              <w:t>R</w:t>
            </w:r>
            <w:r>
              <w:rPr>
                <w:b/>
                <w:spacing w:val="-3"/>
                <w:w w:val="125"/>
                <w:sz w:val="24"/>
                <w:szCs w:val="24"/>
              </w:rPr>
              <w:t>e</w:t>
            </w:r>
            <w:r>
              <w:rPr>
                <w:b/>
                <w:spacing w:val="-4"/>
                <w:w w:val="132"/>
                <w:sz w:val="24"/>
                <w:szCs w:val="24"/>
              </w:rPr>
              <w:t>s</w:t>
            </w:r>
            <w:r>
              <w:rPr>
                <w:b/>
                <w:w w:val="105"/>
                <w:sz w:val="24"/>
                <w:szCs w:val="24"/>
              </w:rPr>
              <w:t>u</w:t>
            </w:r>
            <w:r>
              <w:rPr>
                <w:b/>
                <w:spacing w:val="-1"/>
                <w:w w:val="105"/>
                <w:sz w:val="24"/>
                <w:szCs w:val="24"/>
              </w:rPr>
              <w:t>l</w:t>
            </w:r>
            <w:r>
              <w:rPr>
                <w:b/>
                <w:spacing w:val="5"/>
                <w:w w:val="106"/>
                <w:sz w:val="24"/>
                <w:szCs w:val="24"/>
              </w:rPr>
              <w:t>t</w:t>
            </w:r>
            <w:r>
              <w:rPr>
                <w:b/>
                <w:spacing w:val="-2"/>
                <w:w w:val="110"/>
                <w:sz w:val="24"/>
                <w:szCs w:val="24"/>
              </w:rPr>
              <w:t>a</w:t>
            </w:r>
            <w:r>
              <w:rPr>
                <w:b/>
                <w:w w:val="109"/>
                <w:sz w:val="24"/>
                <w:szCs w:val="24"/>
              </w:rPr>
              <w:t>do</w:t>
            </w:r>
          </w:p>
          <w:p>
            <w:pPr>
              <w:pStyle w:val="Normal"/>
              <w:spacing w:before="19" w:after="0"/>
              <w:ind w:start="99"/>
              <w:rPr>
                <w:sz w:val="24"/>
                <w:szCs w:val="24"/>
              </w:rPr>
            </w:pPr>
            <w:r>
              <w:rPr>
                <w:b/>
                <w:spacing w:val="2"/>
                <w:w w:val="114"/>
                <w:sz w:val="24"/>
                <w:szCs w:val="24"/>
              </w:rPr>
              <w:t>o</w:t>
            </w:r>
            <w:r>
              <w:rPr>
                <w:b/>
                <w:w w:val="105"/>
                <w:sz w:val="24"/>
                <w:szCs w:val="24"/>
              </w:rPr>
              <w:t>b</w:t>
            </w:r>
            <w:r>
              <w:rPr>
                <w:b/>
                <w:spacing w:val="-1"/>
                <w:w w:val="105"/>
                <w:sz w:val="24"/>
                <w:szCs w:val="24"/>
              </w:rPr>
              <w:t>t</w:t>
            </w:r>
            <w:r>
              <w:rPr>
                <w:b/>
                <w:spacing w:val="1"/>
                <w:w w:val="125"/>
                <w:sz w:val="24"/>
                <w:szCs w:val="24"/>
              </w:rPr>
              <w:t>e</w:t>
            </w:r>
            <w:r>
              <w:rPr>
                <w:b/>
                <w:spacing w:val="1"/>
                <w:w w:val="104"/>
                <w:sz w:val="24"/>
                <w:szCs w:val="24"/>
              </w:rPr>
              <w:t>n</w:t>
            </w:r>
            <w:r>
              <w:rPr>
                <w:b/>
                <w:w w:val="107"/>
                <w:sz w:val="24"/>
                <w:szCs w:val="24"/>
              </w:rPr>
              <w:t>id</w:t>
            </w:r>
            <w:r>
              <w:rPr>
                <w:b/>
                <w:spacing w:val="-2"/>
                <w:w w:val="107"/>
                <w:sz w:val="24"/>
                <w:szCs w:val="24"/>
              </w:rPr>
              <w:t>o</w:t>
            </w:r>
            <w:r>
              <w:rPr>
                <w:b/>
                <w:w w:val="120"/>
                <w:sz w:val="24"/>
                <w:szCs w:val="24"/>
              </w:rPr>
              <w:t>.</w:t>
            </w:r>
          </w:p>
        </w:tc>
      </w:tr>
      <w:tr>
        <w:trPr>
          <w:trHeight w:val="2060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1</w:t>
            </w:r>
            <w:r>
              <w:rPr>
                <w:b/>
                <w:sz w:val="24"/>
                <w:szCs w:val="24"/>
              </w:rPr>
              <w:t>:</w:t>
            </w:r>
          </w:p>
          <w:p>
            <w:pPr>
              <w:pStyle w:val="Normal"/>
              <w:spacing w:before="14" w:after="0"/>
              <w:ind w:start="99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Registrar una nueva cita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99"/>
              <w:rPr>
                <w:sz w:val="24"/>
                <w:szCs w:val="24"/>
              </w:rPr>
            </w:pPr>
            <w:r>
              <w:rPr>
                <w:spacing w:val="3"/>
                <w:w w:val="81"/>
                <w:sz w:val="24"/>
                <w:szCs w:val="24"/>
              </w:rPr>
              <w:t>RF01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99"/>
              <w:rPr>
                <w:sz w:val="24"/>
                <w:szCs w:val="24"/>
              </w:rPr>
            </w:pPr>
            <w:r>
              <w:rPr>
                <w:spacing w:val="-1"/>
                <w:w w:val="94"/>
                <w:sz w:val="24"/>
                <w:szCs w:val="24"/>
              </w:rPr>
              <w:t>F</w:t>
            </w:r>
            <w:r>
              <w:rPr>
                <w:spacing w:val="-1"/>
                <w:w w:val="118"/>
                <w:sz w:val="24"/>
                <w:szCs w:val="24"/>
              </w:rPr>
              <w:t>ec</w:t>
            </w:r>
            <w:r>
              <w:rPr>
                <w:spacing w:val="-2"/>
                <w:w w:val="110"/>
                <w:sz w:val="24"/>
                <w:szCs w:val="24"/>
              </w:rPr>
              <w:t>h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2"/>
                <w:w w:val="106"/>
                <w:sz w:val="24"/>
                <w:szCs w:val="24"/>
              </w:rPr>
              <w:t>23</w:t>
            </w:r>
            <w:r>
              <w:rPr>
                <w:spacing w:val="-1"/>
                <w:w w:val="122"/>
                <w:sz w:val="24"/>
                <w:szCs w:val="24"/>
              </w:rPr>
              <w:t>/</w:t>
            </w:r>
            <w:r>
              <w:rPr>
                <w:spacing w:val="2"/>
                <w:w w:val="106"/>
                <w:sz w:val="24"/>
                <w:szCs w:val="24"/>
              </w:rPr>
              <w:t>09</w:t>
            </w:r>
            <w:r>
              <w:rPr>
                <w:spacing w:val="-6"/>
                <w:w w:val="122"/>
                <w:sz w:val="24"/>
                <w:szCs w:val="24"/>
              </w:rPr>
              <w:t>/</w:t>
            </w:r>
            <w:r>
              <w:rPr>
                <w:spacing w:val="2"/>
                <w:w w:val="106"/>
                <w:sz w:val="24"/>
                <w:szCs w:val="24"/>
              </w:rPr>
              <w:t>20</w:t>
            </w:r>
            <w:r>
              <w:rPr>
                <w:spacing w:val="-3"/>
                <w:w w:val="106"/>
                <w:sz w:val="24"/>
                <w:szCs w:val="24"/>
              </w:rPr>
              <w:t>2</w:t>
            </w:r>
            <w:r>
              <w:rPr>
                <w:w w:val="106"/>
                <w:sz w:val="24"/>
                <w:szCs w:val="24"/>
              </w:rPr>
              <w:t>5</w:t>
            </w:r>
          </w:p>
          <w:p>
            <w:pPr>
              <w:pStyle w:val="Normal"/>
              <w:spacing w:before="14" w:after="0"/>
              <w:ind w:start="99"/>
              <w:rPr>
                <w:sz w:val="24"/>
                <w:szCs w:val="24"/>
              </w:rPr>
            </w:pPr>
            <w:r>
              <w:rPr>
                <w:w w:val="103"/>
                <w:sz w:val="24"/>
                <w:szCs w:val="24"/>
              </w:rPr>
              <w:t>H</w:t>
            </w:r>
            <w:r>
              <w:rPr>
                <w:spacing w:val="-2"/>
                <w:w w:val="103"/>
                <w:sz w:val="24"/>
                <w:szCs w:val="24"/>
              </w:rPr>
              <w:t>o</w:t>
            </w:r>
            <w:r>
              <w:rPr>
                <w:spacing w:val="-5"/>
                <w:sz w:val="24"/>
                <w:szCs w:val="24"/>
              </w:rPr>
              <w:t>r</w:t>
            </w:r>
            <w:r>
              <w:rPr>
                <w:spacing w:val="2"/>
                <w:w w:val="119"/>
                <w:sz w:val="24"/>
                <w:szCs w:val="24"/>
              </w:rPr>
              <w:t>a</w:t>
            </w:r>
            <w:r>
              <w:rPr>
                <w:spacing w:val="2"/>
                <w:w w:val="94"/>
                <w:sz w:val="24"/>
                <w:szCs w:val="24"/>
              </w:rPr>
              <w:t>=</w:t>
            </w:r>
            <w:r>
              <w:rPr>
                <w:spacing w:val="-3"/>
                <w:w w:val="106"/>
                <w:sz w:val="24"/>
                <w:szCs w:val="24"/>
              </w:rPr>
              <w:t>1</w:t>
            </w:r>
            <w:r>
              <w:rPr>
                <w:spacing w:val="2"/>
                <w:w w:val="106"/>
                <w:sz w:val="24"/>
                <w:szCs w:val="24"/>
              </w:rPr>
              <w:t>0</w:t>
            </w:r>
            <w:r>
              <w:rPr>
                <w:spacing w:val="1"/>
                <w:w w:val="103"/>
                <w:sz w:val="24"/>
                <w:szCs w:val="24"/>
              </w:rPr>
              <w:t>:</w:t>
            </w:r>
            <w:r>
              <w:rPr>
                <w:spacing w:val="-3"/>
                <w:w w:val="106"/>
                <w:sz w:val="24"/>
                <w:szCs w:val="24"/>
              </w:rPr>
              <w:t>30</w:t>
            </w:r>
          </w:p>
          <w:p>
            <w:pPr>
              <w:pStyle w:val="Normal"/>
              <w:spacing w:lineRule="auto" w:line="254" w:before="19" w:after="0"/>
              <w:ind w:start="99" w:end="612"/>
              <w:rPr>
                <w:sz w:val="24"/>
                <w:szCs w:val="24"/>
              </w:rPr>
            </w:pPr>
            <w:r>
              <w:rPr>
                <w:w w:val="104"/>
                <w:sz w:val="24"/>
                <w:szCs w:val="24"/>
              </w:rPr>
              <w:t>D</w:t>
            </w:r>
            <w:r>
              <w:rPr>
                <w:spacing w:val="-1"/>
                <w:w w:val="104"/>
                <w:sz w:val="24"/>
                <w:szCs w:val="24"/>
              </w:rPr>
              <w:t>e</w:t>
            </w:r>
            <w:r>
              <w:rPr>
                <w:spacing w:val="-2"/>
                <w:w w:val="124"/>
                <w:sz w:val="24"/>
                <w:szCs w:val="24"/>
              </w:rPr>
              <w:t>s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w w:val="93"/>
                <w:sz w:val="24"/>
                <w:szCs w:val="24"/>
              </w:rPr>
              <w:t>r</w:t>
            </w:r>
            <w:r>
              <w:rPr>
                <w:spacing w:val="-2"/>
                <w:w w:val="93"/>
                <w:sz w:val="24"/>
                <w:szCs w:val="24"/>
              </w:rPr>
              <w:t>i</w:t>
            </w:r>
            <w:r>
              <w:rPr>
                <w:w w:val="108"/>
                <w:sz w:val="24"/>
                <w:szCs w:val="24"/>
              </w:rPr>
              <w:t>pc</w:t>
            </w:r>
            <w:r>
              <w:rPr>
                <w:spacing w:val="2"/>
                <w:w w:val="108"/>
                <w:sz w:val="24"/>
                <w:szCs w:val="24"/>
              </w:rPr>
              <w:t>i</w:t>
            </w:r>
            <w:r>
              <w:rPr>
                <w:spacing w:val="-2"/>
                <w:w w:val="110"/>
                <w:sz w:val="24"/>
                <w:szCs w:val="24"/>
              </w:rPr>
              <w:t>ón</w:t>
            </w:r>
            <w:r>
              <w:rPr>
                <w:w w:val="103"/>
                <w:sz w:val="24"/>
                <w:szCs w:val="24"/>
              </w:rPr>
              <w:t xml:space="preserve">: </w:t>
            </w:r>
            <w:r>
              <w:rPr>
                <w:spacing w:val="1"/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2"/>
                <w:sz w:val="24"/>
                <w:szCs w:val="24"/>
              </w:rPr>
              <w:t>ni</w:t>
            </w:r>
            <w:r>
              <w:rPr>
                <w:spacing w:val="2"/>
                <w:sz w:val="24"/>
                <w:szCs w:val="24"/>
              </w:rPr>
              <w:t>ó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35"/>
                <w:sz w:val="24"/>
                <w:szCs w:val="24"/>
              </w:rPr>
              <w:t xml:space="preserve"> 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2"/>
                <w:w w:val="110"/>
                <w:sz w:val="24"/>
                <w:szCs w:val="24"/>
              </w:rPr>
              <w:t>o</w:t>
            </w:r>
            <w:r>
              <w:rPr>
                <w:w w:val="110"/>
                <w:sz w:val="24"/>
                <w:szCs w:val="24"/>
              </w:rPr>
              <w:t xml:space="preserve">n </w:t>
            </w:r>
            <w:r>
              <w:rPr>
                <w:spacing w:val="-1"/>
                <w:w w:val="118"/>
                <w:sz w:val="24"/>
                <w:szCs w:val="24"/>
              </w:rPr>
              <w:t>c</w:t>
            </w:r>
            <w:r>
              <w:rPr>
                <w:spacing w:val="-2"/>
                <w:w w:val="93"/>
                <w:sz w:val="24"/>
                <w:szCs w:val="24"/>
              </w:rPr>
              <w:t>l</w:t>
            </w:r>
            <w:r>
              <w:rPr>
                <w:spacing w:val="-2"/>
                <w:w w:val="86"/>
                <w:sz w:val="24"/>
                <w:szCs w:val="24"/>
              </w:rPr>
              <w:t>i</w:t>
            </w:r>
            <w:r>
              <w:rPr>
                <w:spacing w:val="3"/>
                <w:w w:val="118"/>
                <w:sz w:val="24"/>
                <w:szCs w:val="24"/>
              </w:rPr>
              <w:t>e</w:t>
            </w:r>
            <w:r>
              <w:rPr>
                <w:spacing w:val="-2"/>
                <w:w w:val="110"/>
                <w:sz w:val="24"/>
                <w:szCs w:val="24"/>
              </w:rPr>
              <w:t>n</w:t>
            </w:r>
            <w:r>
              <w:rPr>
                <w:spacing w:val="-3"/>
                <w:w w:val="116"/>
                <w:sz w:val="24"/>
                <w:szCs w:val="24"/>
              </w:rPr>
              <w:t>t</w:t>
            </w:r>
            <w:r>
              <w:rPr>
                <w:spacing w:val="-1"/>
                <w:w w:val="118"/>
                <w:sz w:val="24"/>
                <w:szCs w:val="24"/>
              </w:rPr>
              <w:t>e</w:t>
            </w:r>
            <w:r>
              <w:rPr>
                <w:spacing w:val="-29"/>
                <w:w w:val="102"/>
                <w:sz w:val="24"/>
                <w:szCs w:val="24"/>
              </w:rPr>
              <w:t>”</w:t>
            </w:r>
            <w:r>
              <w:rPr>
                <w:w w:val="114"/>
                <w:sz w:val="24"/>
                <w:szCs w:val="24"/>
              </w:rPr>
              <w:t>.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207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La cita queda registrada y se programa un aviso previo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83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Exito</w:t>
            </w:r>
          </w:p>
        </w:tc>
      </w:tr>
      <w:tr>
        <w:trPr>
          <w:trHeight w:val="1836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558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2</w:t>
            </w:r>
            <w:r>
              <w:rPr>
                <w:b/>
                <w:sz w:val="24"/>
                <w:szCs w:val="24"/>
              </w:rPr>
              <w:t xml:space="preserve">: </w:t>
            </w:r>
            <w:r>
              <w:rPr>
                <w:b w:val="false"/>
                <w:bCs w:val="false"/>
                <w:w w:val="114"/>
                <w:sz w:val="24"/>
                <w:szCs w:val="24"/>
              </w:rPr>
              <w:t>Visualizar citas programadas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/>
              <w:rPr/>
            </w:pPr>
            <w:r>
              <w:rPr/>
              <w:t xml:space="preserve"> </w:t>
            </w:r>
            <w:r>
              <w:rPr/>
              <w:t>RF02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 w:end="117"/>
              <w:rPr>
                <w:sz w:val="24"/>
                <w:szCs w:val="24"/>
              </w:rPr>
            </w:pPr>
            <w:r>
              <w:rPr>
                <w:w w:val="106"/>
                <w:sz w:val="24"/>
                <w:szCs w:val="24"/>
              </w:rPr>
              <w:t>Usuario ingresa datos de la cita programada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42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 xml:space="preserve">Aparece cita con todos los horarios 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83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Exito</w:t>
            </w:r>
          </w:p>
        </w:tc>
      </w:tr>
      <w:tr>
        <w:trPr>
          <w:trHeight w:val="1514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3</w:t>
            </w:r>
            <w:r>
              <w:rPr>
                <w:b/>
                <w:sz w:val="24"/>
                <w:szCs w:val="24"/>
              </w:rPr>
              <w:t>:</w:t>
            </w:r>
          </w:p>
          <w:p>
            <w:pPr>
              <w:pStyle w:val="Normal"/>
              <w:spacing w:before="19" w:after="0"/>
              <w:ind w:start="99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Recibir notificaciones de recordatorio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hanging="0" w:start="0"/>
              <w:rPr/>
            </w:pPr>
            <w:r>
              <w:rPr/>
              <w:t xml:space="preserve"> </w:t>
            </w:r>
            <w:r>
              <w:rPr/>
              <w:t>RF03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w w:val="102"/>
                <w:sz w:val="24"/>
                <w:szCs w:val="24"/>
              </w:rPr>
              <w:t>Ingresa hora para la notificacion del recordatorio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Deber llegar la notificacion a la hora acordada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83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Exito</w:t>
            </w:r>
          </w:p>
        </w:tc>
      </w:tr>
      <w:tr>
        <w:trPr>
          <w:trHeight w:val="1766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4</w:t>
            </w:r>
            <w:r>
              <w:rPr>
                <w:b/>
                <w:sz w:val="24"/>
                <w:szCs w:val="24"/>
              </w:rPr>
              <w:t>:</w:t>
            </w:r>
          </w:p>
          <w:p>
            <w:pPr>
              <w:pStyle w:val="Normal"/>
              <w:spacing w:lineRule="auto" w:line="257" w:before="19" w:after="0"/>
              <w:ind w:start="99" w:end="191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Rendimiento y tiempo de respuesta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w w:val="107"/>
                <w:sz w:val="24"/>
                <w:szCs w:val="24"/>
              </w:rPr>
              <w:t>RNF02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Acciones realizadas por el usuario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60"/>
              <w:ind w:start="99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Rapidez al tener distintas acciones o procesos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83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Exito</w:t>
            </w:r>
          </w:p>
        </w:tc>
      </w:tr>
      <w:tr>
        <w:trPr>
          <w:trHeight w:val="1710" w:hRule="exact"/>
        </w:trPr>
        <w:tc>
          <w:tcPr>
            <w:tcW w:w="1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337"/>
              <w:rPr>
                <w:sz w:val="24"/>
                <w:szCs w:val="24"/>
              </w:rPr>
            </w:pPr>
            <w:r>
              <w:rPr>
                <w:b/>
                <w:w w:val="111"/>
                <w:sz w:val="24"/>
                <w:szCs w:val="24"/>
              </w:rPr>
              <w:t>C</w:t>
            </w:r>
            <w:r>
              <w:rPr>
                <w:b/>
                <w:spacing w:val="-2"/>
                <w:w w:val="111"/>
                <w:sz w:val="24"/>
                <w:szCs w:val="24"/>
              </w:rPr>
              <w:t>a</w:t>
            </w:r>
            <w:r>
              <w:rPr>
                <w:b/>
                <w:spacing w:val="-4"/>
                <w:w w:val="111"/>
                <w:sz w:val="24"/>
                <w:szCs w:val="24"/>
              </w:rPr>
              <w:t>s</w:t>
            </w:r>
            <w:r>
              <w:rPr>
                <w:b/>
                <w:w w:val="111"/>
                <w:sz w:val="24"/>
                <w:szCs w:val="24"/>
              </w:rPr>
              <w:t>o</w:t>
            </w:r>
            <w:r>
              <w:rPr>
                <w:b/>
                <w:spacing w:val="-14"/>
                <w:w w:val="111"/>
                <w:sz w:val="24"/>
                <w:szCs w:val="24"/>
              </w:rPr>
              <w:t xml:space="preserve"> </w:t>
            </w:r>
            <w:r>
              <w:rPr>
                <w:b/>
                <w:spacing w:val="2"/>
                <w:sz w:val="24"/>
                <w:szCs w:val="24"/>
              </w:rPr>
              <w:t>5</w:t>
            </w:r>
            <w:r>
              <w:rPr>
                <w:b/>
                <w:sz w:val="24"/>
                <w:szCs w:val="24"/>
              </w:rPr>
              <w:t>:</w:t>
            </w:r>
            <w:r>
              <w:rPr>
                <w:b/>
                <w:spacing w:val="-12"/>
                <w:sz w:val="24"/>
                <w:szCs w:val="24"/>
              </w:rPr>
              <w:t xml:space="preserve"> </w:t>
            </w:r>
            <w:r>
              <w:rPr>
                <w:b w:val="false"/>
                <w:bCs w:val="false"/>
                <w:spacing w:val="-12"/>
                <w:w w:val="114"/>
                <w:sz w:val="24"/>
                <w:szCs w:val="24"/>
              </w:rPr>
              <w:t>Interfaz intuitiva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2"/>
              <w:ind w:start="99" w:end="497"/>
              <w:rPr>
                <w:sz w:val="24"/>
                <w:szCs w:val="24"/>
              </w:rPr>
            </w:pPr>
            <w:r>
              <w:rPr>
                <w:spacing w:val="-10"/>
                <w:w w:val="96"/>
                <w:sz w:val="24"/>
                <w:szCs w:val="24"/>
              </w:rPr>
              <w:t>RNF01</w:t>
            </w:r>
          </w:p>
        </w:tc>
        <w:tc>
          <w:tcPr>
            <w:tcW w:w="21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37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Interfaz mostrada por el programa</w:t>
            </w:r>
          </w:p>
        </w:tc>
        <w:tc>
          <w:tcPr>
            <w:tcW w:w="2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18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Interfaz correctamente adaptada a distintios dispositivos</w:t>
            </w:r>
          </w:p>
        </w:tc>
        <w:tc>
          <w:tcPr>
            <w:tcW w:w="2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54"/>
              <w:ind w:start="99" w:end="183"/>
              <w:rPr>
                <w:sz w:val="24"/>
                <w:szCs w:val="24"/>
              </w:rPr>
            </w:pPr>
            <w:r>
              <w:rPr>
                <w:w w:val="114"/>
                <w:sz w:val="24"/>
                <w:szCs w:val="24"/>
              </w:rPr>
              <w:t>Exito</w:t>
            </w:r>
          </w:p>
        </w:tc>
      </w:tr>
    </w:tbl>
    <w:p>
      <w:pPr>
        <w:sectPr>
          <w:type w:val="nextPage"/>
          <w:pgSz w:w="11906" w:h="16838"/>
          <w:pgMar w:left="820" w:right="800" w:gutter="0" w:header="0" w:top="15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08"/>
          <w:tab w:val="left" w:pos="5920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600" w:right="162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pStyle w:val="Heading2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pStyle w:val="Heading3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pStyle w:val="Heading4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pStyle w:val="Heading5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pStyle w:val="Heading6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pStyle w:val="Heading7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pStyle w:val="Heading8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pStyle w:val="Heading9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3490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Ttulo2Car" w:customStyle="1">
    <w:name w:val="Título 2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Ttulo3Car" w:customStyle="1">
    <w:name w:val="Título 3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Ttulo4Car" w:customStyle="1">
    <w:name w:val="Título 4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Ttulo5Car" w:customStyle="1">
    <w:name w:val="Título 5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qFormat/>
    <w:rsid w:val="001b3490"/>
    <w:rPr>
      <w:b/>
      <w:bCs/>
      <w:sz w:val="22"/>
      <w:szCs w:val="22"/>
    </w:rPr>
  </w:style>
  <w:style w:type="character" w:styleId="Ttulo7Car" w:customStyle="1">
    <w:name w:val="Título 7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Ttulo8Car" w:customStyle="1">
    <w:name w:val="Título 8 Car"/>
    <w:basedOn w:val="DefaultParagraphFont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Ttulo9Car" w:customStyle="1">
    <w:name w:val="Título 9 Car"/>
    <w:basedOn w:val="DefaultParagraphFont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LibreOffice/25.8.2.2$Windows_X86_64 LibreOffice_project/d401f2107ccab8f924a8e2df40f573aab7605b6f</Application>
  <AppVersion>15.0000</AppVersion>
  <Pages>2</Pages>
  <Words>120</Words>
  <Characters>710</Characters>
  <CharactersWithSpaces>793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2025-11-17T20:35:00Z</dcterms:created>
  <dc:creator>ORTEL</dc:creator>
  <dc:description/>
  <dc:language>es-EC</dc:language>
  <cp:lastModifiedBy/>
  <dcterms:modified xsi:type="dcterms:W3CDTF">2025-11-20T22:59:49Z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